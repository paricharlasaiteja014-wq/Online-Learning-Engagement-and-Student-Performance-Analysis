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19BF" w14:textId="2333B7F0" w:rsidR="001A0FC2" w:rsidRPr="001A0FC2" w:rsidRDefault="001A0FC2" w:rsidP="001A0FC2">
      <w:pPr>
        <w:jc w:val="center"/>
        <w:rPr>
          <w:rFonts w:ascii="Times New Roman" w:hAnsi="Times New Roman" w:cs="Times New Roman"/>
          <w:b/>
          <w:bCs/>
          <w:color w:val="7030A0"/>
          <w:sz w:val="36"/>
          <w:szCs w:val="36"/>
          <w:lang w:val="en-IN"/>
        </w:rPr>
      </w:pPr>
      <w:r w:rsidRPr="001A0FC2">
        <w:rPr>
          <w:rFonts w:ascii="Times New Roman" w:hAnsi="Times New Roman" w:cs="Times New Roman"/>
          <w:b/>
          <w:bCs/>
          <w:color w:val="7030A0"/>
          <w:sz w:val="36"/>
          <w:szCs w:val="36"/>
          <w:lang w:val="en-IN"/>
        </w:rPr>
        <w:t>Utilization of Filters</w:t>
      </w:r>
    </w:p>
    <w:p w14:paraId="53CEB476" w14:textId="77777777" w:rsidR="001A0FC2" w:rsidRPr="001A0FC2" w:rsidRDefault="001A0FC2" w:rsidP="001A0FC2">
      <w:pPr>
        <w:rPr>
          <w:rFonts w:ascii="Times New Roman" w:hAnsi="Times New Roman" w:cs="Times New Roman"/>
          <w:b/>
          <w:bCs/>
          <w:color w:val="000000" w:themeColor="text1"/>
          <w:sz w:val="28"/>
          <w:szCs w:val="28"/>
          <w:lang w:val="en-IN"/>
        </w:rPr>
      </w:pPr>
    </w:p>
    <w:p w14:paraId="43307862" w14:textId="681E59FD" w:rsidR="001A0FC2" w:rsidRPr="001A0FC2" w:rsidRDefault="001A0FC2" w:rsidP="001A0FC2">
      <w:p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 xml:space="preserve">"Utilization of filters" refers to the use of filters and slicers to display specific subsets of data according to selected criteria. Filters allow users to interactively </w:t>
      </w:r>
      <w:proofErr w:type="spellStart"/>
      <w:r w:rsidRPr="001A0FC2">
        <w:rPr>
          <w:rFonts w:ascii="Times New Roman" w:hAnsi="Times New Roman" w:cs="Times New Roman"/>
          <w:b/>
          <w:bCs/>
          <w:color w:val="000000" w:themeColor="text1"/>
          <w:sz w:val="28"/>
          <w:szCs w:val="28"/>
          <w:lang w:val="en-IN"/>
        </w:rPr>
        <w:t>analyze</w:t>
      </w:r>
      <w:proofErr w:type="spellEnd"/>
      <w:r w:rsidRPr="001A0FC2">
        <w:rPr>
          <w:rFonts w:ascii="Times New Roman" w:hAnsi="Times New Roman" w:cs="Times New Roman"/>
          <w:b/>
          <w:bCs/>
          <w:color w:val="000000" w:themeColor="text1"/>
          <w:sz w:val="28"/>
          <w:szCs w:val="28"/>
          <w:lang w:val="en-IN"/>
        </w:rPr>
        <w:t xml:space="preserve"> student performance and engagement without changing the underlying dataset. The dashboard contains interactive filters for:</w:t>
      </w:r>
    </w:p>
    <w:p w14:paraId="35872F49" w14:textId="555AF293"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Gender</w:t>
      </w:r>
    </w:p>
    <w:p w14:paraId="1E2DCDDA" w14:textId="71A544CC"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Engagement Level</w:t>
      </w:r>
    </w:p>
    <w:p w14:paraId="5E3EDEDD" w14:textId="77777777"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Region</w:t>
      </w:r>
    </w:p>
    <w:p w14:paraId="2CF8A6BE" w14:textId="19D30146"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Performance Level</w:t>
      </w:r>
    </w:p>
    <w:p w14:paraId="5A21946C" w14:textId="77777777"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Risk Level</w:t>
      </w:r>
    </w:p>
    <w:p w14:paraId="5547E56D" w14:textId="73542BCE" w:rsidR="001A0FC2" w:rsidRPr="001A0FC2" w:rsidRDefault="001A0FC2" w:rsidP="001A0FC2">
      <w:pPr>
        <w:pStyle w:val="ListParagraph"/>
        <w:numPr>
          <w:ilvl w:val="0"/>
          <w:numId w:val="24"/>
        </w:num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Final Result</w:t>
      </w:r>
    </w:p>
    <w:p w14:paraId="4239598B" w14:textId="653E53E9" w:rsidR="001A0FC2" w:rsidRPr="001A0FC2" w:rsidRDefault="001A0FC2" w:rsidP="001A0FC2">
      <w:pPr>
        <w:rPr>
          <w:rFonts w:ascii="Times New Roman" w:hAnsi="Times New Roman" w:cs="Times New Roman"/>
          <w:b/>
          <w:bCs/>
          <w:color w:val="000000" w:themeColor="text1"/>
          <w:sz w:val="28"/>
          <w:szCs w:val="28"/>
          <w:lang w:val="en-IN"/>
        </w:rPr>
      </w:pPr>
      <w:r w:rsidRPr="001A0FC2">
        <w:rPr>
          <w:rFonts w:ascii="Times New Roman" w:hAnsi="Times New Roman" w:cs="Times New Roman"/>
          <w:b/>
          <w:bCs/>
          <w:color w:val="000000" w:themeColor="text1"/>
          <w:sz w:val="28"/>
          <w:szCs w:val="28"/>
          <w:lang w:val="en-IN"/>
        </w:rPr>
        <w:t xml:space="preserve">When a filter is selected, the KPIs and visualizations dynamically update according to the selected category. This helps users compare different student groups and identify specific performance and dropout patterns. For example, selecting a particular engagement level allows the user to </w:t>
      </w:r>
      <w:proofErr w:type="spellStart"/>
      <w:r w:rsidRPr="001A0FC2">
        <w:rPr>
          <w:rFonts w:ascii="Times New Roman" w:hAnsi="Times New Roman" w:cs="Times New Roman"/>
          <w:b/>
          <w:bCs/>
          <w:color w:val="000000" w:themeColor="text1"/>
          <w:sz w:val="28"/>
          <w:szCs w:val="28"/>
          <w:lang w:val="en-IN"/>
        </w:rPr>
        <w:t>analyze</w:t>
      </w:r>
      <w:proofErr w:type="spellEnd"/>
      <w:r w:rsidRPr="001A0FC2">
        <w:rPr>
          <w:rFonts w:ascii="Times New Roman" w:hAnsi="Times New Roman" w:cs="Times New Roman"/>
          <w:b/>
          <w:bCs/>
          <w:color w:val="000000" w:themeColor="text1"/>
          <w:sz w:val="28"/>
          <w:szCs w:val="28"/>
          <w:lang w:val="en-IN"/>
        </w:rPr>
        <w:t xml:space="preserve"> the corresponding student count, average score, clicks, performance, and other metrics.</w:t>
      </w:r>
    </w:p>
    <w:p w14:paraId="760E115C" w14:textId="4B7632B6" w:rsidR="001A0FC2" w:rsidRDefault="001A0FC2" w:rsidP="001A0FC2">
      <w:pPr>
        <w:rPr>
          <w:rFonts w:ascii="Times New Roman" w:hAnsi="Times New Roman" w:cs="Times New Roman"/>
          <w:b/>
          <w:bCs/>
          <w:i/>
          <w:iCs/>
          <w:color w:val="000000" w:themeColor="text1"/>
          <w:sz w:val="28"/>
          <w:szCs w:val="28"/>
        </w:rPr>
      </w:pPr>
      <w:r>
        <w:rPr>
          <w:rFonts w:ascii="Times New Roman" w:hAnsi="Times New Roman" w:cs="Times New Roman"/>
          <w:b/>
          <w:bCs/>
          <w:noProof/>
          <w:color w:val="000000" w:themeColor="text1"/>
          <w:sz w:val="28"/>
          <w:szCs w:val="28"/>
          <w:lang w:val="en-IN"/>
        </w:rPr>
        <w:drawing>
          <wp:anchor distT="0" distB="0" distL="114300" distR="114300" simplePos="0" relativeHeight="251658240" behindDoc="0" locked="0" layoutInCell="1" allowOverlap="1" wp14:anchorId="7DFE13B7" wp14:editId="60DA4F80">
            <wp:simplePos x="0" y="0"/>
            <wp:positionH relativeFrom="column">
              <wp:posOffset>747270</wp:posOffset>
            </wp:positionH>
            <wp:positionV relativeFrom="page">
              <wp:posOffset>4777561</wp:posOffset>
            </wp:positionV>
            <wp:extent cx="3077845" cy="3477260"/>
            <wp:effectExtent l="0" t="0" r="825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077845" cy="3477260"/>
                    </a:xfrm>
                    <a:prstGeom prst="rect">
                      <a:avLst/>
                    </a:prstGeom>
                  </pic:spPr>
                </pic:pic>
              </a:graphicData>
            </a:graphic>
          </wp:anchor>
        </w:drawing>
      </w:r>
      <w:r w:rsidRPr="001A0FC2">
        <w:rPr>
          <w:rFonts w:ascii="Times New Roman" w:hAnsi="Times New Roman" w:cs="Times New Roman"/>
          <w:b/>
          <w:bCs/>
          <w:i/>
          <w:iCs/>
          <w:color w:val="000000" w:themeColor="text1"/>
          <w:sz w:val="28"/>
          <w:szCs w:val="28"/>
        </w:rPr>
        <w:t> </w:t>
      </w:r>
    </w:p>
    <w:p w14:paraId="1C3F5267" w14:textId="77777777" w:rsidR="001A0FC2" w:rsidRDefault="001A0FC2" w:rsidP="001A0FC2">
      <w:pPr>
        <w:rPr>
          <w:rFonts w:ascii="Times New Roman" w:hAnsi="Times New Roman" w:cs="Times New Roman"/>
          <w:b/>
          <w:bCs/>
          <w:i/>
          <w:iCs/>
          <w:color w:val="000000" w:themeColor="text1"/>
          <w:sz w:val="28"/>
          <w:szCs w:val="28"/>
        </w:rPr>
      </w:pPr>
    </w:p>
    <w:p w14:paraId="617E227A" w14:textId="77777777" w:rsidR="001A0FC2" w:rsidRDefault="001A0FC2" w:rsidP="001A0FC2">
      <w:pPr>
        <w:rPr>
          <w:rFonts w:ascii="Times New Roman" w:hAnsi="Times New Roman" w:cs="Times New Roman"/>
          <w:b/>
          <w:bCs/>
          <w:i/>
          <w:iCs/>
          <w:color w:val="000000" w:themeColor="text1"/>
          <w:sz w:val="28"/>
          <w:szCs w:val="28"/>
        </w:rPr>
      </w:pPr>
    </w:p>
    <w:p w14:paraId="1D37E694" w14:textId="77777777" w:rsidR="001A0FC2" w:rsidRDefault="001A0FC2" w:rsidP="001A0FC2">
      <w:pPr>
        <w:rPr>
          <w:rFonts w:ascii="Times New Roman" w:hAnsi="Times New Roman" w:cs="Times New Roman"/>
          <w:b/>
          <w:bCs/>
          <w:i/>
          <w:iCs/>
          <w:color w:val="000000" w:themeColor="text1"/>
          <w:sz w:val="28"/>
          <w:szCs w:val="28"/>
        </w:rPr>
      </w:pPr>
    </w:p>
    <w:p w14:paraId="75ADFA1D" w14:textId="77777777" w:rsidR="001A0FC2" w:rsidRDefault="001A0FC2" w:rsidP="001A0FC2">
      <w:pPr>
        <w:rPr>
          <w:rFonts w:ascii="Times New Roman" w:hAnsi="Times New Roman" w:cs="Times New Roman"/>
          <w:b/>
          <w:bCs/>
          <w:i/>
          <w:iCs/>
          <w:color w:val="000000" w:themeColor="text1"/>
          <w:sz w:val="28"/>
          <w:szCs w:val="28"/>
        </w:rPr>
      </w:pPr>
    </w:p>
    <w:p w14:paraId="5DB1E8DC" w14:textId="77777777" w:rsidR="001A0FC2" w:rsidRDefault="001A0FC2" w:rsidP="001A0FC2">
      <w:pPr>
        <w:rPr>
          <w:rFonts w:ascii="Times New Roman" w:hAnsi="Times New Roman" w:cs="Times New Roman"/>
          <w:b/>
          <w:bCs/>
          <w:i/>
          <w:iCs/>
          <w:color w:val="000000" w:themeColor="text1"/>
          <w:sz w:val="28"/>
          <w:szCs w:val="28"/>
        </w:rPr>
      </w:pPr>
    </w:p>
    <w:p w14:paraId="4CA61327" w14:textId="77777777" w:rsidR="001A0FC2" w:rsidRDefault="001A0FC2" w:rsidP="001A0FC2">
      <w:pPr>
        <w:rPr>
          <w:rFonts w:ascii="Times New Roman" w:hAnsi="Times New Roman" w:cs="Times New Roman"/>
          <w:b/>
          <w:bCs/>
          <w:i/>
          <w:iCs/>
          <w:color w:val="000000" w:themeColor="text1"/>
          <w:sz w:val="28"/>
          <w:szCs w:val="28"/>
        </w:rPr>
      </w:pPr>
    </w:p>
    <w:p w14:paraId="2F8189F5" w14:textId="77777777" w:rsidR="001A0FC2" w:rsidRDefault="001A0FC2" w:rsidP="001A0FC2">
      <w:pPr>
        <w:rPr>
          <w:rFonts w:ascii="Times New Roman" w:hAnsi="Times New Roman" w:cs="Times New Roman"/>
          <w:b/>
          <w:bCs/>
          <w:i/>
          <w:iCs/>
          <w:color w:val="000000" w:themeColor="text1"/>
          <w:sz w:val="28"/>
          <w:szCs w:val="28"/>
        </w:rPr>
      </w:pPr>
    </w:p>
    <w:p w14:paraId="7E3FA770" w14:textId="77777777" w:rsidR="001A0FC2" w:rsidRDefault="001A0FC2" w:rsidP="001A0FC2">
      <w:pPr>
        <w:rPr>
          <w:rFonts w:ascii="Times New Roman" w:hAnsi="Times New Roman" w:cs="Times New Roman"/>
          <w:b/>
          <w:bCs/>
          <w:i/>
          <w:iCs/>
          <w:color w:val="000000" w:themeColor="text1"/>
          <w:sz w:val="28"/>
          <w:szCs w:val="28"/>
        </w:rPr>
      </w:pPr>
    </w:p>
    <w:p w14:paraId="17912807" w14:textId="77777777" w:rsidR="001A0FC2" w:rsidRDefault="001A0FC2" w:rsidP="001A0FC2">
      <w:pPr>
        <w:rPr>
          <w:rFonts w:ascii="Times New Roman" w:hAnsi="Times New Roman" w:cs="Times New Roman"/>
          <w:b/>
          <w:bCs/>
          <w:i/>
          <w:iCs/>
          <w:color w:val="000000" w:themeColor="text1"/>
          <w:sz w:val="28"/>
          <w:szCs w:val="28"/>
        </w:rPr>
      </w:pPr>
    </w:p>
    <w:p w14:paraId="015C87D5" w14:textId="77777777" w:rsidR="001A0FC2" w:rsidRDefault="001A0FC2" w:rsidP="001A0FC2">
      <w:pPr>
        <w:rPr>
          <w:rFonts w:ascii="Times New Roman" w:hAnsi="Times New Roman" w:cs="Times New Roman"/>
          <w:b/>
          <w:bCs/>
          <w:i/>
          <w:iCs/>
          <w:color w:val="000000" w:themeColor="text1"/>
          <w:sz w:val="28"/>
          <w:szCs w:val="28"/>
        </w:rPr>
      </w:pPr>
    </w:p>
    <w:p w14:paraId="32A6D990" w14:textId="77777777" w:rsidR="001A0FC2" w:rsidRDefault="001A0FC2" w:rsidP="001A0FC2">
      <w:pPr>
        <w:rPr>
          <w:rFonts w:ascii="Times New Roman" w:hAnsi="Times New Roman" w:cs="Times New Roman"/>
          <w:b/>
          <w:bCs/>
          <w:i/>
          <w:iCs/>
          <w:color w:val="000000" w:themeColor="text1"/>
          <w:sz w:val="28"/>
          <w:szCs w:val="28"/>
        </w:rPr>
      </w:pPr>
    </w:p>
    <w:p w14:paraId="6B4975EB" w14:textId="77777777" w:rsidR="001A0FC2" w:rsidRDefault="001A0FC2" w:rsidP="001A0FC2">
      <w:pPr>
        <w:rPr>
          <w:rFonts w:ascii="Times New Roman" w:hAnsi="Times New Roman" w:cs="Times New Roman"/>
          <w:b/>
          <w:bCs/>
          <w:i/>
          <w:iCs/>
          <w:color w:val="000000" w:themeColor="text1"/>
          <w:sz w:val="28"/>
          <w:szCs w:val="28"/>
        </w:rPr>
      </w:pPr>
    </w:p>
    <w:p w14:paraId="63FBF275" w14:textId="77777777" w:rsidR="001A0FC2" w:rsidRDefault="001A0FC2" w:rsidP="001A0FC2">
      <w:pPr>
        <w:rPr>
          <w:rFonts w:ascii="Times New Roman" w:hAnsi="Times New Roman" w:cs="Times New Roman"/>
          <w:b/>
          <w:bCs/>
          <w:i/>
          <w:iCs/>
          <w:color w:val="000000" w:themeColor="text1"/>
          <w:sz w:val="28"/>
          <w:szCs w:val="28"/>
        </w:rPr>
      </w:pPr>
    </w:p>
    <w:p w14:paraId="0DB0DE04" w14:textId="77777777" w:rsidR="001A0FC2" w:rsidRDefault="001A0FC2" w:rsidP="001A0FC2">
      <w:pPr>
        <w:rPr>
          <w:rFonts w:ascii="Times New Roman" w:hAnsi="Times New Roman" w:cs="Times New Roman"/>
          <w:b/>
          <w:bCs/>
          <w:i/>
          <w:iCs/>
          <w:color w:val="000000" w:themeColor="text1"/>
          <w:sz w:val="28"/>
          <w:szCs w:val="28"/>
        </w:rPr>
      </w:pPr>
    </w:p>
    <w:p w14:paraId="5EDA9D14" w14:textId="77777777" w:rsidR="001A0FC2" w:rsidRDefault="001A0FC2" w:rsidP="001A0FC2">
      <w:pPr>
        <w:rPr>
          <w:rFonts w:ascii="Times New Roman" w:hAnsi="Times New Roman" w:cs="Times New Roman"/>
          <w:b/>
          <w:bCs/>
          <w:i/>
          <w:iCs/>
          <w:color w:val="000000" w:themeColor="text1"/>
          <w:sz w:val="28"/>
          <w:szCs w:val="28"/>
        </w:rPr>
      </w:pPr>
    </w:p>
    <w:p w14:paraId="4F48D871" w14:textId="77777777" w:rsidR="001A0FC2" w:rsidRDefault="001A0FC2" w:rsidP="001A0FC2">
      <w:pPr>
        <w:rPr>
          <w:rFonts w:ascii="Times New Roman" w:hAnsi="Times New Roman" w:cs="Times New Roman"/>
          <w:b/>
          <w:bCs/>
          <w:i/>
          <w:iCs/>
          <w:color w:val="000000" w:themeColor="text1"/>
          <w:sz w:val="28"/>
          <w:szCs w:val="28"/>
        </w:rPr>
      </w:pPr>
    </w:p>
    <w:p w14:paraId="118AEECB" w14:textId="77777777" w:rsidR="001A0FC2" w:rsidRDefault="001A0FC2" w:rsidP="001A0FC2">
      <w:pPr>
        <w:rPr>
          <w:rFonts w:ascii="Times New Roman" w:hAnsi="Times New Roman" w:cs="Times New Roman"/>
          <w:b/>
          <w:bCs/>
          <w:i/>
          <w:iCs/>
          <w:color w:val="000000" w:themeColor="text1"/>
          <w:sz w:val="28"/>
          <w:szCs w:val="28"/>
        </w:rPr>
      </w:pPr>
    </w:p>
    <w:p w14:paraId="4D99D58C" w14:textId="46A30710" w:rsidR="001A0FC2" w:rsidRDefault="001A0FC2" w:rsidP="001A0FC2">
      <w:pPr>
        <w:pStyle w:val="BodyText"/>
      </w:pPr>
      <w:r w:rsidRPr="001A0FC2">
        <w:t>Power BI Dashboard Filters — Gender, Engagement Level, Region, Performance Level, Risk Level, and Final Result</w:t>
      </w:r>
    </w:p>
    <w:p w14:paraId="27C341E9" w14:textId="77777777" w:rsidR="001A0FC2" w:rsidRDefault="001A0FC2" w:rsidP="001A0FC2">
      <w:pPr>
        <w:pStyle w:val="BodyText"/>
      </w:pPr>
    </w:p>
    <w:p w14:paraId="0C56BA42" w14:textId="77777777" w:rsidR="001A0FC2" w:rsidRDefault="001A0FC2" w:rsidP="001A0FC2">
      <w:pPr>
        <w:pStyle w:val="BodyText"/>
        <w:rPr>
          <w:sz w:val="32"/>
          <w:szCs w:val="32"/>
          <w:lang w:val="en-IN"/>
        </w:rPr>
      </w:pPr>
      <w:r w:rsidRPr="001A0FC2">
        <w:rPr>
          <w:sz w:val="32"/>
          <w:szCs w:val="32"/>
          <w:lang w:val="en-IN"/>
        </w:rPr>
        <w:lastRenderedPageBreak/>
        <w:t>"The Power BI dashboard implements interactive slicers and filters to provide self-service root-cause analysis without altering the underlying raw data architecture. By exposing filters for Gender, Region, Engagement Level, Performance Level, Risk Level, and Final Result, users can dynamically isolate specific cohorts within the 26,074 unique students.</w:t>
      </w:r>
    </w:p>
    <w:p w14:paraId="0247809A" w14:textId="77777777" w:rsidR="00155C2F" w:rsidRPr="001A0FC2" w:rsidRDefault="00155C2F" w:rsidP="001A0FC2">
      <w:pPr>
        <w:pStyle w:val="BodyText"/>
        <w:rPr>
          <w:sz w:val="32"/>
          <w:szCs w:val="32"/>
          <w:lang w:val="en-IN"/>
        </w:rPr>
      </w:pPr>
    </w:p>
    <w:p w14:paraId="5B973CE8" w14:textId="77777777" w:rsidR="00155C2F" w:rsidRDefault="001A0FC2" w:rsidP="001A0FC2">
      <w:pPr>
        <w:pStyle w:val="BodyText"/>
        <w:rPr>
          <w:sz w:val="32"/>
          <w:szCs w:val="32"/>
          <w:lang w:val="en-IN"/>
        </w:rPr>
      </w:pPr>
      <w:r w:rsidRPr="001A0FC2">
        <w:rPr>
          <w:sz w:val="32"/>
          <w:szCs w:val="32"/>
          <w:lang w:val="en-IN"/>
        </w:rPr>
        <w:t xml:space="preserve">For example, an educator can filter for students flagged as 'High Risk' who also fall into a 'Low' Engagement Level category. Power BI dynamically recalculates core performance metrics—such as the </w:t>
      </w:r>
      <w:proofErr w:type="spellStart"/>
      <w:r w:rsidRPr="001A0FC2">
        <w:rPr>
          <w:sz w:val="32"/>
          <w:szCs w:val="32"/>
          <w:lang w:val="en-IN"/>
        </w:rPr>
        <w:t>avg_score</w:t>
      </w:r>
      <w:proofErr w:type="spellEnd"/>
      <w:r w:rsidRPr="001A0FC2">
        <w:rPr>
          <w:sz w:val="32"/>
          <w:szCs w:val="32"/>
          <w:lang w:val="en-IN"/>
        </w:rPr>
        <w:t xml:space="preserve">, </w:t>
      </w:r>
      <w:proofErr w:type="spellStart"/>
      <w:r w:rsidRPr="001A0FC2">
        <w:rPr>
          <w:sz w:val="32"/>
          <w:szCs w:val="32"/>
          <w:lang w:val="en-IN"/>
        </w:rPr>
        <w:t>studied_credits</w:t>
      </w:r>
      <w:proofErr w:type="spellEnd"/>
      <w:r w:rsidRPr="001A0FC2">
        <w:rPr>
          <w:sz w:val="32"/>
          <w:szCs w:val="32"/>
          <w:lang w:val="en-IN"/>
        </w:rPr>
        <w:t>, and final categorical outcomes (</w:t>
      </w:r>
      <w:proofErr w:type="spellStart"/>
      <w:r w:rsidRPr="001A0FC2">
        <w:rPr>
          <w:sz w:val="32"/>
          <w:szCs w:val="32"/>
          <w:lang w:val="en-IN"/>
        </w:rPr>
        <w:t>final_result</w:t>
      </w:r>
      <w:proofErr w:type="spellEnd"/>
      <w:r w:rsidRPr="001A0FC2">
        <w:rPr>
          <w:sz w:val="32"/>
          <w:szCs w:val="32"/>
          <w:lang w:val="en-IN"/>
        </w:rPr>
        <w:t xml:space="preserve">)—on the fly. </w:t>
      </w:r>
    </w:p>
    <w:p w14:paraId="62967483" w14:textId="77777777" w:rsidR="00155C2F" w:rsidRDefault="00155C2F" w:rsidP="001A0FC2">
      <w:pPr>
        <w:pStyle w:val="BodyText"/>
        <w:rPr>
          <w:sz w:val="32"/>
          <w:szCs w:val="32"/>
          <w:lang w:val="en-IN"/>
        </w:rPr>
      </w:pPr>
    </w:p>
    <w:p w14:paraId="763434B0" w14:textId="0C1D501E" w:rsidR="001A0FC2" w:rsidRPr="001A0FC2" w:rsidRDefault="001A0FC2" w:rsidP="001A0FC2">
      <w:pPr>
        <w:pStyle w:val="BodyText"/>
        <w:rPr>
          <w:sz w:val="32"/>
          <w:szCs w:val="32"/>
          <w:lang w:val="en-IN"/>
        </w:rPr>
      </w:pPr>
      <w:r w:rsidRPr="001A0FC2">
        <w:rPr>
          <w:sz w:val="32"/>
          <w:szCs w:val="32"/>
          <w:lang w:val="en-IN"/>
        </w:rPr>
        <w:t>This interactive slicing empowers stakeholders to move seamlessly from macro-level regional overviews down to hyper-targeted student risk clusters."</w:t>
      </w:r>
    </w:p>
    <w:p w14:paraId="6BDD7D44" w14:textId="77777777" w:rsidR="001A0FC2" w:rsidRPr="00155C2F" w:rsidRDefault="001A0FC2" w:rsidP="001A0FC2">
      <w:pPr>
        <w:pStyle w:val="BodyText"/>
        <w:rPr>
          <w:rFonts w:ascii="Tenorite" w:hAnsi="Tenorite"/>
          <w:sz w:val="32"/>
          <w:szCs w:val="32"/>
          <w:lang w:val="en-IN"/>
        </w:rPr>
      </w:pPr>
    </w:p>
    <w:sectPr w:rsidR="001A0FC2" w:rsidRPr="00155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67D24A8"/>
    <w:multiLevelType w:val="hybridMultilevel"/>
    <w:tmpl w:val="F0AA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67046163">
    <w:abstractNumId w:val="19"/>
  </w:num>
  <w:num w:numId="2" w16cid:durableId="1156923634">
    <w:abstractNumId w:val="12"/>
  </w:num>
  <w:num w:numId="3" w16cid:durableId="1868062992">
    <w:abstractNumId w:val="10"/>
  </w:num>
  <w:num w:numId="4" w16cid:durableId="2137985227">
    <w:abstractNumId w:val="22"/>
  </w:num>
  <w:num w:numId="5" w16cid:durableId="310525913">
    <w:abstractNumId w:val="13"/>
  </w:num>
  <w:num w:numId="6" w16cid:durableId="426200117">
    <w:abstractNumId w:val="16"/>
  </w:num>
  <w:num w:numId="7" w16cid:durableId="38676504">
    <w:abstractNumId w:val="18"/>
  </w:num>
  <w:num w:numId="8" w16cid:durableId="1606577800">
    <w:abstractNumId w:val="9"/>
  </w:num>
  <w:num w:numId="9" w16cid:durableId="1084760242">
    <w:abstractNumId w:val="7"/>
  </w:num>
  <w:num w:numId="10" w16cid:durableId="872310591">
    <w:abstractNumId w:val="6"/>
  </w:num>
  <w:num w:numId="11" w16cid:durableId="983698217">
    <w:abstractNumId w:val="5"/>
  </w:num>
  <w:num w:numId="12" w16cid:durableId="64187363">
    <w:abstractNumId w:val="4"/>
  </w:num>
  <w:num w:numId="13" w16cid:durableId="236327556">
    <w:abstractNumId w:val="8"/>
  </w:num>
  <w:num w:numId="14" w16cid:durableId="1830704787">
    <w:abstractNumId w:val="3"/>
  </w:num>
  <w:num w:numId="15" w16cid:durableId="963999357">
    <w:abstractNumId w:val="2"/>
  </w:num>
  <w:num w:numId="16" w16cid:durableId="629360730">
    <w:abstractNumId w:val="1"/>
  </w:num>
  <w:num w:numId="17" w16cid:durableId="501238051">
    <w:abstractNumId w:val="0"/>
  </w:num>
  <w:num w:numId="18" w16cid:durableId="149946475">
    <w:abstractNumId w:val="14"/>
  </w:num>
  <w:num w:numId="19" w16cid:durableId="1904875525">
    <w:abstractNumId w:val="15"/>
  </w:num>
  <w:num w:numId="20" w16cid:durableId="89549401">
    <w:abstractNumId w:val="20"/>
  </w:num>
  <w:num w:numId="21" w16cid:durableId="407845230">
    <w:abstractNumId w:val="17"/>
  </w:num>
  <w:num w:numId="22" w16cid:durableId="378627294">
    <w:abstractNumId w:val="11"/>
  </w:num>
  <w:num w:numId="23" w16cid:durableId="419522897">
    <w:abstractNumId w:val="23"/>
  </w:num>
  <w:num w:numId="24" w16cid:durableId="2910620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C2"/>
    <w:rsid w:val="00155C2F"/>
    <w:rsid w:val="001A0FC2"/>
    <w:rsid w:val="00645252"/>
    <w:rsid w:val="006D3D74"/>
    <w:rsid w:val="0083569A"/>
    <w:rsid w:val="00A9204E"/>
    <w:rsid w:val="00D124E2"/>
    <w:rsid w:val="00E24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CF5A"/>
  <w15:chartTrackingRefBased/>
  <w15:docId w15:val="{0855E04A-93B6-4048-9D7B-9275DDE89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1A0FC2"/>
    <w:pPr>
      <w:ind w:left="720"/>
      <w:contextualSpacing/>
    </w:pPr>
  </w:style>
  <w:style w:type="paragraph" w:styleId="BodyText">
    <w:name w:val="Body Text"/>
    <w:basedOn w:val="Normal"/>
    <w:link w:val="BodyTextChar"/>
    <w:uiPriority w:val="99"/>
    <w:unhideWhenUsed/>
    <w:rsid w:val="001A0FC2"/>
    <w:rPr>
      <w:rFonts w:ascii="Times New Roman" w:hAnsi="Times New Roman" w:cs="Times New Roman"/>
      <w:b/>
      <w:bCs/>
      <w:color w:val="000000" w:themeColor="text1"/>
      <w:sz w:val="28"/>
      <w:szCs w:val="28"/>
    </w:rPr>
  </w:style>
  <w:style w:type="character" w:customStyle="1" w:styleId="BodyTextChar">
    <w:name w:val="Body Text Char"/>
    <w:basedOn w:val="DefaultParagraphFont"/>
    <w:link w:val="BodyText"/>
    <w:uiPriority w:val="99"/>
    <w:rsid w:val="001A0FC2"/>
    <w:rPr>
      <w:rFonts w:ascii="Times New Roman" w:hAnsi="Times New Roman" w:cs="Times New Roman"/>
      <w:b/>
      <w:bCs/>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44613">
      <w:bodyDiv w:val="1"/>
      <w:marLeft w:val="0"/>
      <w:marRight w:val="0"/>
      <w:marTop w:val="0"/>
      <w:marBottom w:val="0"/>
      <w:divBdr>
        <w:top w:val="none" w:sz="0" w:space="0" w:color="auto"/>
        <w:left w:val="none" w:sz="0" w:space="0" w:color="auto"/>
        <w:bottom w:val="none" w:sz="0" w:space="0" w:color="auto"/>
        <w:right w:val="none" w:sz="0" w:space="0" w:color="auto"/>
      </w:divBdr>
      <w:divsChild>
        <w:div w:id="1712462602">
          <w:marLeft w:val="0"/>
          <w:marRight w:val="0"/>
          <w:marTop w:val="0"/>
          <w:marBottom w:val="0"/>
          <w:divBdr>
            <w:top w:val="single" w:sz="2" w:space="0" w:color="E5E5E5"/>
            <w:left w:val="single" w:sz="2" w:space="0" w:color="E5E5E5"/>
            <w:bottom w:val="single" w:sz="2" w:space="0" w:color="E5E5E5"/>
            <w:right w:val="single" w:sz="2" w:space="0" w:color="E5E5E5"/>
          </w:divBdr>
          <w:divsChild>
            <w:div w:id="1065955497">
              <w:marLeft w:val="0"/>
              <w:marRight w:val="0"/>
              <w:marTop w:val="0"/>
              <w:marBottom w:val="0"/>
              <w:divBdr>
                <w:top w:val="single" w:sz="2" w:space="0" w:color="E5E5E5"/>
                <w:left w:val="single" w:sz="2" w:space="0" w:color="E5E5E5"/>
                <w:bottom w:val="single" w:sz="2" w:space="0" w:color="E5E5E5"/>
                <w:right w:val="single" w:sz="2" w:space="0" w:color="E5E5E5"/>
              </w:divBdr>
              <w:divsChild>
                <w:div w:id="3398183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40624437">
          <w:marLeft w:val="0"/>
          <w:marRight w:val="0"/>
          <w:marTop w:val="0"/>
          <w:marBottom w:val="0"/>
          <w:divBdr>
            <w:top w:val="single" w:sz="2" w:space="0" w:color="E5E5E5"/>
            <w:left w:val="single" w:sz="2" w:space="0" w:color="E5E5E5"/>
            <w:bottom w:val="single" w:sz="2" w:space="0" w:color="E5E5E5"/>
            <w:right w:val="single" w:sz="2" w:space="0" w:color="E5E5E5"/>
          </w:divBdr>
          <w:divsChild>
            <w:div w:id="668488235">
              <w:marLeft w:val="0"/>
              <w:marRight w:val="0"/>
              <w:marTop w:val="0"/>
              <w:marBottom w:val="0"/>
              <w:divBdr>
                <w:top w:val="single" w:sz="2" w:space="0" w:color="E5E5E5"/>
                <w:left w:val="single" w:sz="2" w:space="0" w:color="E5E5E5"/>
                <w:bottom w:val="single" w:sz="2" w:space="0" w:color="E5E5E5"/>
                <w:right w:val="single" w:sz="2" w:space="0" w:color="E5E5E5"/>
              </w:divBdr>
              <w:divsChild>
                <w:div w:id="18472823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3592162">
          <w:marLeft w:val="0"/>
          <w:marRight w:val="0"/>
          <w:marTop w:val="0"/>
          <w:marBottom w:val="0"/>
          <w:divBdr>
            <w:top w:val="single" w:sz="2" w:space="0" w:color="E5E5E5"/>
            <w:left w:val="single" w:sz="2" w:space="0" w:color="E5E5E5"/>
            <w:bottom w:val="single" w:sz="2" w:space="0" w:color="E5E5E5"/>
            <w:right w:val="single" w:sz="2" w:space="0" w:color="E5E5E5"/>
          </w:divBdr>
          <w:divsChild>
            <w:div w:id="1533836103">
              <w:marLeft w:val="0"/>
              <w:marRight w:val="0"/>
              <w:marTop w:val="0"/>
              <w:marBottom w:val="0"/>
              <w:divBdr>
                <w:top w:val="single" w:sz="2" w:space="0" w:color="E5E5E5"/>
                <w:left w:val="single" w:sz="2" w:space="0" w:color="E5E5E5"/>
                <w:bottom w:val="single" w:sz="2" w:space="0" w:color="E5E5E5"/>
                <w:right w:val="single" w:sz="2" w:space="0" w:color="E5E5E5"/>
              </w:divBdr>
              <w:divsChild>
                <w:div w:id="170899412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54480174">
          <w:marLeft w:val="0"/>
          <w:marRight w:val="0"/>
          <w:marTop w:val="0"/>
          <w:marBottom w:val="0"/>
          <w:divBdr>
            <w:top w:val="single" w:sz="2" w:space="0" w:color="E5E5E5"/>
            <w:left w:val="single" w:sz="2" w:space="0" w:color="E5E5E5"/>
            <w:bottom w:val="single" w:sz="2" w:space="0" w:color="E5E5E5"/>
            <w:right w:val="single" w:sz="2" w:space="0" w:color="E5E5E5"/>
          </w:divBdr>
          <w:divsChild>
            <w:div w:id="713509164">
              <w:marLeft w:val="0"/>
              <w:marRight w:val="0"/>
              <w:marTop w:val="0"/>
              <w:marBottom w:val="0"/>
              <w:divBdr>
                <w:top w:val="single" w:sz="2" w:space="0" w:color="E5E5E5"/>
                <w:left w:val="single" w:sz="2" w:space="0" w:color="E5E5E5"/>
                <w:bottom w:val="single" w:sz="2" w:space="0" w:color="E5E5E5"/>
                <w:right w:val="single" w:sz="2" w:space="0" w:color="E5E5E5"/>
              </w:divBdr>
              <w:divsChild>
                <w:div w:id="4799952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74489506">
          <w:marLeft w:val="0"/>
          <w:marRight w:val="0"/>
          <w:marTop w:val="0"/>
          <w:marBottom w:val="0"/>
          <w:divBdr>
            <w:top w:val="single" w:sz="2" w:space="0" w:color="E5E5E5"/>
            <w:left w:val="single" w:sz="2" w:space="0" w:color="E5E5E5"/>
            <w:bottom w:val="single" w:sz="2" w:space="0" w:color="E5E5E5"/>
            <w:right w:val="single" w:sz="2" w:space="0" w:color="E5E5E5"/>
          </w:divBdr>
          <w:divsChild>
            <w:div w:id="48460994">
              <w:marLeft w:val="0"/>
              <w:marRight w:val="0"/>
              <w:marTop w:val="0"/>
              <w:marBottom w:val="0"/>
              <w:divBdr>
                <w:top w:val="single" w:sz="2" w:space="0" w:color="E5E5E5"/>
                <w:left w:val="single" w:sz="2" w:space="0" w:color="E5E5E5"/>
                <w:bottom w:val="single" w:sz="2" w:space="0" w:color="E5E5E5"/>
                <w:right w:val="single" w:sz="2" w:space="0" w:color="E5E5E5"/>
              </w:divBdr>
              <w:divsChild>
                <w:div w:id="11221184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24904188">
          <w:marLeft w:val="0"/>
          <w:marRight w:val="0"/>
          <w:marTop w:val="0"/>
          <w:marBottom w:val="0"/>
          <w:divBdr>
            <w:top w:val="single" w:sz="2" w:space="0" w:color="E5E5E5"/>
            <w:left w:val="single" w:sz="2" w:space="0" w:color="E5E5E5"/>
            <w:bottom w:val="single" w:sz="2" w:space="0" w:color="E5E5E5"/>
            <w:right w:val="single" w:sz="2" w:space="0" w:color="E5E5E5"/>
          </w:divBdr>
          <w:divsChild>
            <w:div w:id="1195579405">
              <w:marLeft w:val="0"/>
              <w:marRight w:val="0"/>
              <w:marTop w:val="0"/>
              <w:marBottom w:val="0"/>
              <w:divBdr>
                <w:top w:val="single" w:sz="2" w:space="0" w:color="E5E5E5"/>
                <w:left w:val="single" w:sz="2" w:space="0" w:color="E5E5E5"/>
                <w:bottom w:val="single" w:sz="2" w:space="0" w:color="E5E5E5"/>
                <w:right w:val="single" w:sz="2" w:space="0" w:color="E5E5E5"/>
              </w:divBdr>
              <w:divsChild>
                <w:div w:id="8363859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6616055">
          <w:marLeft w:val="0"/>
          <w:marRight w:val="0"/>
          <w:marTop w:val="0"/>
          <w:marBottom w:val="0"/>
          <w:divBdr>
            <w:top w:val="single" w:sz="2" w:space="0" w:color="E5E5E5"/>
            <w:left w:val="single" w:sz="2" w:space="0" w:color="E5E5E5"/>
            <w:bottom w:val="single" w:sz="2" w:space="0" w:color="E5E5E5"/>
            <w:right w:val="single" w:sz="2" w:space="0" w:color="E5E5E5"/>
          </w:divBdr>
          <w:divsChild>
            <w:div w:id="1774858457">
              <w:marLeft w:val="0"/>
              <w:marRight w:val="0"/>
              <w:marTop w:val="0"/>
              <w:marBottom w:val="0"/>
              <w:divBdr>
                <w:top w:val="single" w:sz="2" w:space="0" w:color="E5E5E5"/>
                <w:left w:val="single" w:sz="2" w:space="0" w:color="E5E5E5"/>
                <w:bottom w:val="single" w:sz="2" w:space="0" w:color="E5E5E5"/>
                <w:right w:val="single" w:sz="2" w:space="0" w:color="E5E5E5"/>
              </w:divBdr>
              <w:divsChild>
                <w:div w:id="2365248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4913705">
          <w:marLeft w:val="0"/>
          <w:marRight w:val="0"/>
          <w:marTop w:val="0"/>
          <w:marBottom w:val="0"/>
          <w:divBdr>
            <w:top w:val="single" w:sz="2" w:space="0" w:color="E5E5E5"/>
            <w:left w:val="single" w:sz="2" w:space="0" w:color="E5E5E5"/>
            <w:bottom w:val="single" w:sz="2" w:space="0" w:color="E5E5E5"/>
            <w:right w:val="single" w:sz="2" w:space="0" w:color="E5E5E5"/>
          </w:divBdr>
          <w:divsChild>
            <w:div w:id="2067099164">
              <w:marLeft w:val="0"/>
              <w:marRight w:val="0"/>
              <w:marTop w:val="0"/>
              <w:marBottom w:val="0"/>
              <w:divBdr>
                <w:top w:val="single" w:sz="2" w:space="0" w:color="E5E5E5"/>
                <w:left w:val="single" w:sz="2" w:space="0" w:color="E5E5E5"/>
                <w:bottom w:val="single" w:sz="2" w:space="0" w:color="E5E5E5"/>
                <w:right w:val="single" w:sz="2" w:space="0" w:color="E5E5E5"/>
              </w:divBdr>
              <w:divsChild>
                <w:div w:id="9261101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47304440">
      <w:bodyDiv w:val="1"/>
      <w:marLeft w:val="0"/>
      <w:marRight w:val="0"/>
      <w:marTop w:val="0"/>
      <w:marBottom w:val="0"/>
      <w:divBdr>
        <w:top w:val="none" w:sz="0" w:space="0" w:color="auto"/>
        <w:left w:val="none" w:sz="0" w:space="0" w:color="auto"/>
        <w:bottom w:val="none" w:sz="0" w:space="0" w:color="auto"/>
        <w:right w:val="none" w:sz="0" w:space="0" w:color="auto"/>
      </w:divBdr>
      <w:divsChild>
        <w:div w:id="1805736493">
          <w:marLeft w:val="0"/>
          <w:marRight w:val="0"/>
          <w:marTop w:val="0"/>
          <w:marBottom w:val="0"/>
          <w:divBdr>
            <w:top w:val="single" w:sz="6" w:space="0" w:color="E5E7EB"/>
            <w:left w:val="single" w:sz="6" w:space="0" w:color="E5E7EB"/>
            <w:bottom w:val="single" w:sz="6" w:space="0" w:color="E5E7EB"/>
            <w:right w:val="single" w:sz="6" w:space="0" w:color="E5E7EB"/>
          </w:divBdr>
          <w:divsChild>
            <w:div w:id="278486442">
              <w:marLeft w:val="0"/>
              <w:marRight w:val="0"/>
              <w:marTop w:val="0"/>
              <w:marBottom w:val="0"/>
              <w:divBdr>
                <w:top w:val="single" w:sz="2" w:space="0" w:color="E5E5E5"/>
                <w:left w:val="single" w:sz="2" w:space="0" w:color="E5E5E5"/>
                <w:bottom w:val="single" w:sz="2" w:space="0" w:color="E5E5E5"/>
                <w:right w:val="single" w:sz="2" w:space="0" w:color="E5E5E5"/>
              </w:divBdr>
              <w:divsChild>
                <w:div w:id="1099570135">
                  <w:marLeft w:val="0"/>
                  <w:marRight w:val="0"/>
                  <w:marTop w:val="0"/>
                  <w:marBottom w:val="0"/>
                  <w:divBdr>
                    <w:top w:val="single" w:sz="2" w:space="0" w:color="E5E5E5"/>
                    <w:left w:val="single" w:sz="2" w:space="0" w:color="E5E5E5"/>
                    <w:bottom w:val="single" w:sz="2" w:space="0" w:color="E5E5E5"/>
                    <w:right w:val="single" w:sz="2" w:space="0" w:color="E5E5E5"/>
                  </w:divBdr>
                  <w:divsChild>
                    <w:div w:id="1773544999">
                      <w:marLeft w:val="0"/>
                      <w:marRight w:val="0"/>
                      <w:marTop w:val="0"/>
                      <w:marBottom w:val="0"/>
                      <w:divBdr>
                        <w:top w:val="single" w:sz="2" w:space="0" w:color="E5E5E5"/>
                        <w:left w:val="single" w:sz="2" w:space="0" w:color="E5E5E5"/>
                        <w:bottom w:val="single" w:sz="2" w:space="0" w:color="E5E5E5"/>
                        <w:right w:val="single" w:sz="2" w:space="0" w:color="E5E5E5"/>
                      </w:divBdr>
                      <w:divsChild>
                        <w:div w:id="1556038466">
                          <w:marLeft w:val="0"/>
                          <w:marRight w:val="0"/>
                          <w:marTop w:val="0"/>
                          <w:marBottom w:val="0"/>
                          <w:divBdr>
                            <w:top w:val="single" w:sz="2" w:space="0" w:color="E5E5E5"/>
                            <w:left w:val="single" w:sz="2" w:space="0" w:color="E5E5E5"/>
                            <w:bottom w:val="single" w:sz="2" w:space="0" w:color="E5E5E5"/>
                            <w:right w:val="single" w:sz="2" w:space="0" w:color="E5E5E5"/>
                          </w:divBdr>
                          <w:divsChild>
                            <w:div w:id="958755654">
                              <w:marLeft w:val="0"/>
                              <w:marRight w:val="0"/>
                              <w:marTop w:val="0"/>
                              <w:marBottom w:val="0"/>
                              <w:divBdr>
                                <w:top w:val="single" w:sz="2" w:space="0" w:color="E5E5E5"/>
                                <w:left w:val="single" w:sz="2" w:space="0" w:color="E5E5E5"/>
                                <w:bottom w:val="single" w:sz="2" w:space="0" w:color="E5E5E5"/>
                                <w:right w:val="single" w:sz="2" w:space="0" w:color="E5E5E5"/>
                              </w:divBdr>
                              <w:divsChild>
                                <w:div w:id="502596550">
                                  <w:marLeft w:val="0"/>
                                  <w:marRight w:val="0"/>
                                  <w:marTop w:val="0"/>
                                  <w:marBottom w:val="0"/>
                                  <w:divBdr>
                                    <w:top w:val="single" w:sz="2" w:space="0" w:color="E5E5E5"/>
                                    <w:left w:val="single" w:sz="2" w:space="0" w:color="E5E5E5"/>
                                    <w:bottom w:val="single" w:sz="2" w:space="0" w:color="E5E5E5"/>
                                    <w:right w:val="single" w:sz="2" w:space="0" w:color="E5E5E5"/>
                                  </w:divBdr>
                                  <w:divsChild>
                                    <w:div w:id="1159076203">
                                      <w:marLeft w:val="0"/>
                                      <w:marRight w:val="0"/>
                                      <w:marTop w:val="0"/>
                                      <w:marBottom w:val="0"/>
                                      <w:divBdr>
                                        <w:top w:val="single" w:sz="2" w:space="0" w:color="E5E5E5"/>
                                        <w:left w:val="single" w:sz="2" w:space="0" w:color="E5E5E5"/>
                                        <w:bottom w:val="single" w:sz="2" w:space="0" w:color="E5E5E5"/>
                                        <w:right w:val="single" w:sz="2" w:space="0" w:color="E5E5E5"/>
                                      </w:divBdr>
                                      <w:divsChild>
                                        <w:div w:id="708919926">
                                          <w:marLeft w:val="0"/>
                                          <w:marRight w:val="0"/>
                                          <w:marTop w:val="0"/>
                                          <w:marBottom w:val="0"/>
                                          <w:divBdr>
                                            <w:top w:val="single" w:sz="2" w:space="0" w:color="E5E5E5"/>
                                            <w:left w:val="single" w:sz="2" w:space="0" w:color="E5E5E5"/>
                                            <w:bottom w:val="single" w:sz="2" w:space="0" w:color="E5E5E5"/>
                                            <w:right w:val="single" w:sz="2" w:space="0" w:color="E5E5E5"/>
                                          </w:divBdr>
                                          <w:divsChild>
                                            <w:div w:id="10112257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67135959">
                                      <w:marLeft w:val="0"/>
                                      <w:marRight w:val="0"/>
                                      <w:marTop w:val="0"/>
                                      <w:marBottom w:val="0"/>
                                      <w:divBdr>
                                        <w:top w:val="single" w:sz="2" w:space="0" w:color="E5E5E5"/>
                                        <w:left w:val="single" w:sz="2" w:space="0" w:color="E5E5E5"/>
                                        <w:bottom w:val="single" w:sz="2" w:space="0" w:color="E5E5E5"/>
                                        <w:right w:val="single" w:sz="2" w:space="0" w:color="E5E5E5"/>
                                      </w:divBdr>
                                      <w:divsChild>
                                        <w:div w:id="315112380">
                                          <w:marLeft w:val="0"/>
                                          <w:marRight w:val="0"/>
                                          <w:marTop w:val="0"/>
                                          <w:marBottom w:val="0"/>
                                          <w:divBdr>
                                            <w:top w:val="single" w:sz="2" w:space="0" w:color="E5E5E5"/>
                                            <w:left w:val="single" w:sz="2" w:space="0" w:color="E5E5E5"/>
                                            <w:bottom w:val="single" w:sz="2" w:space="0" w:color="E5E5E5"/>
                                            <w:right w:val="single" w:sz="2" w:space="0" w:color="E5E5E5"/>
                                          </w:divBdr>
                                          <w:divsChild>
                                            <w:div w:id="57764245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35290103">
                                      <w:marLeft w:val="0"/>
                                      <w:marRight w:val="0"/>
                                      <w:marTop w:val="0"/>
                                      <w:marBottom w:val="0"/>
                                      <w:divBdr>
                                        <w:top w:val="single" w:sz="2" w:space="0" w:color="E5E5E5"/>
                                        <w:left w:val="single" w:sz="2" w:space="0" w:color="E5E5E5"/>
                                        <w:bottom w:val="single" w:sz="2" w:space="0" w:color="E5E5E5"/>
                                        <w:right w:val="single" w:sz="2" w:space="0" w:color="E5E5E5"/>
                                      </w:divBdr>
                                      <w:divsChild>
                                        <w:div w:id="12076415">
                                          <w:marLeft w:val="0"/>
                                          <w:marRight w:val="0"/>
                                          <w:marTop w:val="0"/>
                                          <w:marBottom w:val="0"/>
                                          <w:divBdr>
                                            <w:top w:val="single" w:sz="2" w:space="0" w:color="E5E5E5"/>
                                            <w:left w:val="single" w:sz="2" w:space="0" w:color="E5E5E5"/>
                                            <w:bottom w:val="single" w:sz="2" w:space="0" w:color="E5E5E5"/>
                                            <w:right w:val="single" w:sz="2" w:space="0" w:color="E5E5E5"/>
                                          </w:divBdr>
                                          <w:divsChild>
                                            <w:div w:id="1860650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25118218">
                                      <w:marLeft w:val="0"/>
                                      <w:marRight w:val="0"/>
                                      <w:marTop w:val="0"/>
                                      <w:marBottom w:val="0"/>
                                      <w:divBdr>
                                        <w:top w:val="single" w:sz="2" w:space="0" w:color="E5E5E5"/>
                                        <w:left w:val="single" w:sz="2" w:space="0" w:color="E5E5E5"/>
                                        <w:bottom w:val="single" w:sz="2" w:space="0" w:color="E5E5E5"/>
                                        <w:right w:val="single" w:sz="2" w:space="0" w:color="E5E5E5"/>
                                      </w:divBdr>
                                      <w:divsChild>
                                        <w:div w:id="802314404">
                                          <w:marLeft w:val="0"/>
                                          <w:marRight w:val="0"/>
                                          <w:marTop w:val="0"/>
                                          <w:marBottom w:val="0"/>
                                          <w:divBdr>
                                            <w:top w:val="single" w:sz="2" w:space="0" w:color="E5E5E5"/>
                                            <w:left w:val="single" w:sz="2" w:space="0" w:color="E5E5E5"/>
                                            <w:bottom w:val="single" w:sz="2" w:space="0" w:color="E5E5E5"/>
                                            <w:right w:val="single" w:sz="2" w:space="0" w:color="E5E5E5"/>
                                          </w:divBdr>
                                          <w:divsChild>
                                            <w:div w:id="19337783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1616467">
                                      <w:marLeft w:val="0"/>
                                      <w:marRight w:val="0"/>
                                      <w:marTop w:val="0"/>
                                      <w:marBottom w:val="0"/>
                                      <w:divBdr>
                                        <w:top w:val="single" w:sz="2" w:space="0" w:color="E5E5E5"/>
                                        <w:left w:val="single" w:sz="2" w:space="0" w:color="E5E5E5"/>
                                        <w:bottom w:val="single" w:sz="2" w:space="0" w:color="E5E5E5"/>
                                        <w:right w:val="single" w:sz="2" w:space="0" w:color="E5E5E5"/>
                                      </w:divBdr>
                                      <w:divsChild>
                                        <w:div w:id="1467965387">
                                          <w:marLeft w:val="0"/>
                                          <w:marRight w:val="0"/>
                                          <w:marTop w:val="0"/>
                                          <w:marBottom w:val="0"/>
                                          <w:divBdr>
                                            <w:top w:val="single" w:sz="2" w:space="0" w:color="E5E5E5"/>
                                            <w:left w:val="single" w:sz="2" w:space="0" w:color="E5E5E5"/>
                                            <w:bottom w:val="single" w:sz="2" w:space="0" w:color="E5E5E5"/>
                                            <w:right w:val="single" w:sz="2" w:space="0" w:color="E5E5E5"/>
                                          </w:divBdr>
                                          <w:divsChild>
                                            <w:div w:id="6024241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74325334">
                                      <w:marLeft w:val="0"/>
                                      <w:marRight w:val="0"/>
                                      <w:marTop w:val="0"/>
                                      <w:marBottom w:val="0"/>
                                      <w:divBdr>
                                        <w:top w:val="single" w:sz="2" w:space="0" w:color="E5E5E5"/>
                                        <w:left w:val="single" w:sz="2" w:space="0" w:color="E5E5E5"/>
                                        <w:bottom w:val="single" w:sz="2" w:space="0" w:color="E5E5E5"/>
                                        <w:right w:val="single" w:sz="2" w:space="0" w:color="E5E5E5"/>
                                      </w:divBdr>
                                      <w:divsChild>
                                        <w:div w:id="2023780096">
                                          <w:marLeft w:val="0"/>
                                          <w:marRight w:val="0"/>
                                          <w:marTop w:val="0"/>
                                          <w:marBottom w:val="0"/>
                                          <w:divBdr>
                                            <w:top w:val="single" w:sz="2" w:space="0" w:color="E5E5E5"/>
                                            <w:left w:val="single" w:sz="2" w:space="0" w:color="E5E5E5"/>
                                            <w:bottom w:val="single" w:sz="2" w:space="0" w:color="E5E5E5"/>
                                            <w:right w:val="single" w:sz="2" w:space="0" w:color="E5E5E5"/>
                                          </w:divBdr>
                                          <w:divsChild>
                                            <w:div w:id="159176970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72700989">
                                      <w:marLeft w:val="0"/>
                                      <w:marRight w:val="0"/>
                                      <w:marTop w:val="0"/>
                                      <w:marBottom w:val="0"/>
                                      <w:divBdr>
                                        <w:top w:val="single" w:sz="2" w:space="0" w:color="E5E5E5"/>
                                        <w:left w:val="single" w:sz="2" w:space="0" w:color="E5E5E5"/>
                                        <w:bottom w:val="single" w:sz="2" w:space="0" w:color="E5E5E5"/>
                                        <w:right w:val="single" w:sz="2" w:space="0" w:color="E5E5E5"/>
                                      </w:divBdr>
                                      <w:divsChild>
                                        <w:div w:id="467892278">
                                          <w:marLeft w:val="0"/>
                                          <w:marRight w:val="0"/>
                                          <w:marTop w:val="0"/>
                                          <w:marBottom w:val="0"/>
                                          <w:divBdr>
                                            <w:top w:val="single" w:sz="2" w:space="0" w:color="E5E5E5"/>
                                            <w:left w:val="single" w:sz="2" w:space="0" w:color="E5E5E5"/>
                                            <w:bottom w:val="single" w:sz="2" w:space="0" w:color="E5E5E5"/>
                                            <w:right w:val="single" w:sz="2" w:space="0" w:color="E5E5E5"/>
                                          </w:divBdr>
                                          <w:divsChild>
                                            <w:div w:id="2060693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5137947">
                                      <w:marLeft w:val="0"/>
                                      <w:marRight w:val="0"/>
                                      <w:marTop w:val="0"/>
                                      <w:marBottom w:val="0"/>
                                      <w:divBdr>
                                        <w:top w:val="single" w:sz="2" w:space="0" w:color="E5E5E5"/>
                                        <w:left w:val="single" w:sz="2" w:space="0" w:color="E5E5E5"/>
                                        <w:bottom w:val="single" w:sz="2" w:space="0" w:color="E5E5E5"/>
                                        <w:right w:val="single" w:sz="2" w:space="0" w:color="E5E5E5"/>
                                      </w:divBdr>
                                      <w:divsChild>
                                        <w:div w:id="427510427">
                                          <w:marLeft w:val="0"/>
                                          <w:marRight w:val="0"/>
                                          <w:marTop w:val="0"/>
                                          <w:marBottom w:val="0"/>
                                          <w:divBdr>
                                            <w:top w:val="single" w:sz="2" w:space="0" w:color="E5E5E5"/>
                                            <w:left w:val="single" w:sz="2" w:space="0" w:color="E5E5E5"/>
                                            <w:bottom w:val="single" w:sz="2" w:space="0" w:color="E5E5E5"/>
                                            <w:right w:val="single" w:sz="2" w:space="0" w:color="E5E5E5"/>
                                          </w:divBdr>
                                          <w:divsChild>
                                            <w:div w:id="13144076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35066189">
                                      <w:marLeft w:val="0"/>
                                      <w:marRight w:val="0"/>
                                      <w:marTop w:val="0"/>
                                      <w:marBottom w:val="0"/>
                                      <w:divBdr>
                                        <w:top w:val="single" w:sz="2" w:space="0" w:color="E5E5E5"/>
                                        <w:left w:val="single" w:sz="2" w:space="0" w:color="E5E5E5"/>
                                        <w:bottom w:val="single" w:sz="2" w:space="0" w:color="E5E5E5"/>
                                        <w:right w:val="single" w:sz="2" w:space="0" w:color="E5E5E5"/>
                                      </w:divBdr>
                                      <w:divsChild>
                                        <w:div w:id="24673874">
                                          <w:marLeft w:val="0"/>
                                          <w:marRight w:val="0"/>
                                          <w:marTop w:val="0"/>
                                          <w:marBottom w:val="0"/>
                                          <w:divBdr>
                                            <w:top w:val="single" w:sz="2" w:space="0" w:color="E5E5E5"/>
                                            <w:left w:val="single" w:sz="2" w:space="0" w:color="E5E5E5"/>
                                            <w:bottom w:val="single" w:sz="2" w:space="0" w:color="E5E5E5"/>
                                            <w:right w:val="single" w:sz="2" w:space="0" w:color="E5E5E5"/>
                                          </w:divBdr>
                                          <w:divsChild>
                                            <w:div w:id="85145755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3446286">
                                      <w:marLeft w:val="0"/>
                                      <w:marRight w:val="0"/>
                                      <w:marTop w:val="0"/>
                                      <w:marBottom w:val="0"/>
                                      <w:divBdr>
                                        <w:top w:val="single" w:sz="2" w:space="0" w:color="E5E5E5"/>
                                        <w:left w:val="single" w:sz="2" w:space="0" w:color="E5E5E5"/>
                                        <w:bottom w:val="single" w:sz="2" w:space="0" w:color="E5E5E5"/>
                                        <w:right w:val="single" w:sz="2" w:space="0" w:color="E5E5E5"/>
                                      </w:divBdr>
                                      <w:divsChild>
                                        <w:div w:id="1758553499">
                                          <w:marLeft w:val="0"/>
                                          <w:marRight w:val="0"/>
                                          <w:marTop w:val="0"/>
                                          <w:marBottom w:val="0"/>
                                          <w:divBdr>
                                            <w:top w:val="single" w:sz="2" w:space="0" w:color="E5E5E5"/>
                                            <w:left w:val="single" w:sz="2" w:space="0" w:color="E5E5E5"/>
                                            <w:bottom w:val="single" w:sz="2" w:space="0" w:color="E5E5E5"/>
                                            <w:right w:val="single" w:sz="2" w:space="0" w:color="E5E5E5"/>
                                          </w:divBdr>
                                          <w:divsChild>
                                            <w:div w:id="20755477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 w:id="582644706">
      <w:bodyDiv w:val="1"/>
      <w:marLeft w:val="0"/>
      <w:marRight w:val="0"/>
      <w:marTop w:val="0"/>
      <w:marBottom w:val="0"/>
      <w:divBdr>
        <w:top w:val="none" w:sz="0" w:space="0" w:color="auto"/>
        <w:left w:val="none" w:sz="0" w:space="0" w:color="auto"/>
        <w:bottom w:val="none" w:sz="0" w:space="0" w:color="auto"/>
        <w:right w:val="none" w:sz="0" w:space="0" w:color="auto"/>
      </w:divBdr>
      <w:divsChild>
        <w:div w:id="692998008">
          <w:marLeft w:val="0"/>
          <w:marRight w:val="0"/>
          <w:marTop w:val="0"/>
          <w:marBottom w:val="0"/>
          <w:divBdr>
            <w:top w:val="single" w:sz="2" w:space="0" w:color="E5E5E5"/>
            <w:left w:val="single" w:sz="2" w:space="0" w:color="E5E5E5"/>
            <w:bottom w:val="single" w:sz="2" w:space="0" w:color="E5E5E5"/>
            <w:right w:val="single" w:sz="2" w:space="0" w:color="E5E5E5"/>
          </w:divBdr>
          <w:divsChild>
            <w:div w:id="232741638">
              <w:marLeft w:val="0"/>
              <w:marRight w:val="0"/>
              <w:marTop w:val="0"/>
              <w:marBottom w:val="0"/>
              <w:divBdr>
                <w:top w:val="single" w:sz="2" w:space="0" w:color="E5E5E5"/>
                <w:left w:val="single" w:sz="2" w:space="0" w:color="E5E5E5"/>
                <w:bottom w:val="single" w:sz="2" w:space="0" w:color="E5E5E5"/>
                <w:right w:val="single" w:sz="2" w:space="0" w:color="E5E5E5"/>
              </w:divBdr>
              <w:divsChild>
                <w:div w:id="17305715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52174843">
          <w:marLeft w:val="0"/>
          <w:marRight w:val="0"/>
          <w:marTop w:val="0"/>
          <w:marBottom w:val="0"/>
          <w:divBdr>
            <w:top w:val="single" w:sz="2" w:space="0" w:color="E5E5E5"/>
            <w:left w:val="single" w:sz="2" w:space="0" w:color="E5E5E5"/>
            <w:bottom w:val="single" w:sz="2" w:space="0" w:color="E5E5E5"/>
            <w:right w:val="single" w:sz="2" w:space="0" w:color="E5E5E5"/>
          </w:divBdr>
          <w:divsChild>
            <w:div w:id="515850626">
              <w:marLeft w:val="0"/>
              <w:marRight w:val="0"/>
              <w:marTop w:val="0"/>
              <w:marBottom w:val="0"/>
              <w:divBdr>
                <w:top w:val="single" w:sz="2" w:space="0" w:color="E5E5E5"/>
                <w:left w:val="single" w:sz="2" w:space="0" w:color="E5E5E5"/>
                <w:bottom w:val="single" w:sz="2" w:space="0" w:color="E5E5E5"/>
                <w:right w:val="single" w:sz="2" w:space="0" w:color="E5E5E5"/>
              </w:divBdr>
              <w:divsChild>
                <w:div w:id="10267154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59339557">
          <w:marLeft w:val="0"/>
          <w:marRight w:val="0"/>
          <w:marTop w:val="0"/>
          <w:marBottom w:val="0"/>
          <w:divBdr>
            <w:top w:val="single" w:sz="2" w:space="0" w:color="E5E5E5"/>
            <w:left w:val="single" w:sz="2" w:space="0" w:color="E5E5E5"/>
            <w:bottom w:val="single" w:sz="2" w:space="0" w:color="E5E5E5"/>
            <w:right w:val="single" w:sz="2" w:space="0" w:color="E5E5E5"/>
          </w:divBdr>
          <w:divsChild>
            <w:div w:id="1148474193">
              <w:marLeft w:val="0"/>
              <w:marRight w:val="0"/>
              <w:marTop w:val="0"/>
              <w:marBottom w:val="0"/>
              <w:divBdr>
                <w:top w:val="single" w:sz="2" w:space="0" w:color="E5E5E5"/>
                <w:left w:val="single" w:sz="2" w:space="0" w:color="E5E5E5"/>
                <w:bottom w:val="single" w:sz="2" w:space="0" w:color="E5E5E5"/>
                <w:right w:val="single" w:sz="2" w:space="0" w:color="E5E5E5"/>
              </w:divBdr>
              <w:divsChild>
                <w:div w:id="2261860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41148089">
          <w:marLeft w:val="0"/>
          <w:marRight w:val="0"/>
          <w:marTop w:val="0"/>
          <w:marBottom w:val="0"/>
          <w:divBdr>
            <w:top w:val="single" w:sz="2" w:space="0" w:color="E5E5E5"/>
            <w:left w:val="single" w:sz="2" w:space="0" w:color="E5E5E5"/>
            <w:bottom w:val="single" w:sz="2" w:space="0" w:color="E5E5E5"/>
            <w:right w:val="single" w:sz="2" w:space="0" w:color="E5E5E5"/>
          </w:divBdr>
          <w:divsChild>
            <w:div w:id="746999848">
              <w:marLeft w:val="0"/>
              <w:marRight w:val="0"/>
              <w:marTop w:val="0"/>
              <w:marBottom w:val="0"/>
              <w:divBdr>
                <w:top w:val="single" w:sz="2" w:space="0" w:color="E5E5E5"/>
                <w:left w:val="single" w:sz="2" w:space="0" w:color="E5E5E5"/>
                <w:bottom w:val="single" w:sz="2" w:space="0" w:color="E5E5E5"/>
                <w:right w:val="single" w:sz="2" w:space="0" w:color="E5E5E5"/>
              </w:divBdr>
              <w:divsChild>
                <w:div w:id="199911035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72233396">
          <w:marLeft w:val="0"/>
          <w:marRight w:val="0"/>
          <w:marTop w:val="0"/>
          <w:marBottom w:val="0"/>
          <w:divBdr>
            <w:top w:val="single" w:sz="2" w:space="0" w:color="E5E5E5"/>
            <w:left w:val="single" w:sz="2" w:space="0" w:color="E5E5E5"/>
            <w:bottom w:val="single" w:sz="2" w:space="0" w:color="E5E5E5"/>
            <w:right w:val="single" w:sz="2" w:space="0" w:color="E5E5E5"/>
          </w:divBdr>
          <w:divsChild>
            <w:div w:id="1003749765">
              <w:marLeft w:val="0"/>
              <w:marRight w:val="0"/>
              <w:marTop w:val="0"/>
              <w:marBottom w:val="0"/>
              <w:divBdr>
                <w:top w:val="single" w:sz="2" w:space="0" w:color="E5E5E5"/>
                <w:left w:val="single" w:sz="2" w:space="0" w:color="E5E5E5"/>
                <w:bottom w:val="single" w:sz="2" w:space="0" w:color="E5E5E5"/>
                <w:right w:val="single" w:sz="2" w:space="0" w:color="E5E5E5"/>
              </w:divBdr>
              <w:divsChild>
                <w:div w:id="2650374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70422159">
          <w:marLeft w:val="0"/>
          <w:marRight w:val="0"/>
          <w:marTop w:val="0"/>
          <w:marBottom w:val="0"/>
          <w:divBdr>
            <w:top w:val="single" w:sz="2" w:space="0" w:color="E5E5E5"/>
            <w:left w:val="single" w:sz="2" w:space="0" w:color="E5E5E5"/>
            <w:bottom w:val="single" w:sz="2" w:space="0" w:color="E5E5E5"/>
            <w:right w:val="single" w:sz="2" w:space="0" w:color="E5E5E5"/>
          </w:divBdr>
          <w:divsChild>
            <w:div w:id="1731803015">
              <w:marLeft w:val="0"/>
              <w:marRight w:val="0"/>
              <w:marTop w:val="0"/>
              <w:marBottom w:val="0"/>
              <w:divBdr>
                <w:top w:val="single" w:sz="2" w:space="0" w:color="E5E5E5"/>
                <w:left w:val="single" w:sz="2" w:space="0" w:color="E5E5E5"/>
                <w:bottom w:val="single" w:sz="2" w:space="0" w:color="E5E5E5"/>
                <w:right w:val="single" w:sz="2" w:space="0" w:color="E5E5E5"/>
              </w:divBdr>
              <w:divsChild>
                <w:div w:id="1052723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30283375">
          <w:marLeft w:val="0"/>
          <w:marRight w:val="0"/>
          <w:marTop w:val="0"/>
          <w:marBottom w:val="0"/>
          <w:divBdr>
            <w:top w:val="single" w:sz="2" w:space="0" w:color="E5E5E5"/>
            <w:left w:val="single" w:sz="2" w:space="0" w:color="E5E5E5"/>
            <w:bottom w:val="single" w:sz="2" w:space="0" w:color="E5E5E5"/>
            <w:right w:val="single" w:sz="2" w:space="0" w:color="E5E5E5"/>
          </w:divBdr>
          <w:divsChild>
            <w:div w:id="1250653623">
              <w:marLeft w:val="0"/>
              <w:marRight w:val="0"/>
              <w:marTop w:val="0"/>
              <w:marBottom w:val="0"/>
              <w:divBdr>
                <w:top w:val="single" w:sz="2" w:space="0" w:color="E5E5E5"/>
                <w:left w:val="single" w:sz="2" w:space="0" w:color="E5E5E5"/>
                <w:bottom w:val="single" w:sz="2" w:space="0" w:color="E5E5E5"/>
                <w:right w:val="single" w:sz="2" w:space="0" w:color="E5E5E5"/>
              </w:divBdr>
              <w:divsChild>
                <w:div w:id="4594196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29871867">
          <w:marLeft w:val="0"/>
          <w:marRight w:val="0"/>
          <w:marTop w:val="0"/>
          <w:marBottom w:val="0"/>
          <w:divBdr>
            <w:top w:val="single" w:sz="2" w:space="0" w:color="E5E5E5"/>
            <w:left w:val="single" w:sz="2" w:space="0" w:color="E5E5E5"/>
            <w:bottom w:val="single" w:sz="2" w:space="0" w:color="E5E5E5"/>
            <w:right w:val="single" w:sz="2" w:space="0" w:color="E5E5E5"/>
          </w:divBdr>
          <w:divsChild>
            <w:div w:id="1739401254">
              <w:marLeft w:val="0"/>
              <w:marRight w:val="0"/>
              <w:marTop w:val="0"/>
              <w:marBottom w:val="0"/>
              <w:divBdr>
                <w:top w:val="single" w:sz="2" w:space="0" w:color="E5E5E5"/>
                <w:left w:val="single" w:sz="2" w:space="0" w:color="E5E5E5"/>
                <w:bottom w:val="single" w:sz="2" w:space="0" w:color="E5E5E5"/>
                <w:right w:val="single" w:sz="2" w:space="0" w:color="E5E5E5"/>
              </w:divBdr>
              <w:divsChild>
                <w:div w:id="8151473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619606486">
      <w:bodyDiv w:val="1"/>
      <w:marLeft w:val="0"/>
      <w:marRight w:val="0"/>
      <w:marTop w:val="0"/>
      <w:marBottom w:val="0"/>
      <w:divBdr>
        <w:top w:val="none" w:sz="0" w:space="0" w:color="auto"/>
        <w:left w:val="none" w:sz="0" w:space="0" w:color="auto"/>
        <w:bottom w:val="none" w:sz="0" w:space="0" w:color="auto"/>
        <w:right w:val="none" w:sz="0" w:space="0" w:color="auto"/>
      </w:divBdr>
      <w:divsChild>
        <w:div w:id="135295100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50167243">
              <w:marLeft w:val="0"/>
              <w:marRight w:val="0"/>
              <w:marTop w:val="0"/>
              <w:marBottom w:val="240"/>
              <w:divBdr>
                <w:top w:val="none" w:sz="0" w:space="0" w:color="auto"/>
                <w:left w:val="none" w:sz="0" w:space="0" w:color="auto"/>
                <w:bottom w:val="none" w:sz="0" w:space="0" w:color="auto"/>
                <w:right w:val="none" w:sz="0" w:space="0" w:color="auto"/>
              </w:divBdr>
            </w:div>
            <w:div w:id="17179715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879517267">
      <w:bodyDiv w:val="1"/>
      <w:marLeft w:val="0"/>
      <w:marRight w:val="0"/>
      <w:marTop w:val="0"/>
      <w:marBottom w:val="0"/>
      <w:divBdr>
        <w:top w:val="none" w:sz="0" w:space="0" w:color="auto"/>
        <w:left w:val="none" w:sz="0" w:space="0" w:color="auto"/>
        <w:bottom w:val="none" w:sz="0" w:space="0" w:color="auto"/>
        <w:right w:val="none" w:sz="0" w:space="0" w:color="auto"/>
      </w:divBdr>
    </w:div>
    <w:div w:id="1058362388">
      <w:bodyDiv w:val="1"/>
      <w:marLeft w:val="0"/>
      <w:marRight w:val="0"/>
      <w:marTop w:val="0"/>
      <w:marBottom w:val="0"/>
      <w:divBdr>
        <w:top w:val="none" w:sz="0" w:space="0" w:color="auto"/>
        <w:left w:val="none" w:sz="0" w:space="0" w:color="auto"/>
        <w:bottom w:val="none" w:sz="0" w:space="0" w:color="auto"/>
        <w:right w:val="none" w:sz="0" w:space="0" w:color="auto"/>
      </w:divBdr>
      <w:divsChild>
        <w:div w:id="84594794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05687623">
              <w:marLeft w:val="0"/>
              <w:marRight w:val="0"/>
              <w:marTop w:val="0"/>
              <w:marBottom w:val="240"/>
              <w:divBdr>
                <w:top w:val="none" w:sz="0" w:space="0" w:color="auto"/>
                <w:left w:val="none" w:sz="0" w:space="0" w:color="auto"/>
                <w:bottom w:val="none" w:sz="0" w:space="0" w:color="auto"/>
                <w:right w:val="none" w:sz="0" w:space="0" w:color="auto"/>
              </w:divBdr>
            </w:div>
            <w:div w:id="41204425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968972418">
      <w:bodyDiv w:val="1"/>
      <w:marLeft w:val="0"/>
      <w:marRight w:val="0"/>
      <w:marTop w:val="0"/>
      <w:marBottom w:val="0"/>
      <w:divBdr>
        <w:top w:val="none" w:sz="0" w:space="0" w:color="auto"/>
        <w:left w:val="none" w:sz="0" w:space="0" w:color="auto"/>
        <w:bottom w:val="none" w:sz="0" w:space="0" w:color="auto"/>
        <w:right w:val="none" w:sz="0" w:space="0" w:color="auto"/>
      </w:divBdr>
    </w:div>
    <w:div w:id="1985814331">
      <w:bodyDiv w:val="1"/>
      <w:marLeft w:val="0"/>
      <w:marRight w:val="0"/>
      <w:marTop w:val="0"/>
      <w:marBottom w:val="0"/>
      <w:divBdr>
        <w:top w:val="none" w:sz="0" w:space="0" w:color="auto"/>
        <w:left w:val="none" w:sz="0" w:space="0" w:color="auto"/>
        <w:bottom w:val="none" w:sz="0" w:space="0" w:color="auto"/>
        <w:right w:val="none" w:sz="0" w:space="0" w:color="auto"/>
      </w:divBdr>
      <w:divsChild>
        <w:div w:id="2111928718">
          <w:marLeft w:val="0"/>
          <w:marRight w:val="0"/>
          <w:marTop w:val="0"/>
          <w:marBottom w:val="0"/>
          <w:divBdr>
            <w:top w:val="single" w:sz="6" w:space="0" w:color="E5E7EB"/>
            <w:left w:val="single" w:sz="6" w:space="0" w:color="E5E7EB"/>
            <w:bottom w:val="single" w:sz="6" w:space="0" w:color="E5E7EB"/>
            <w:right w:val="single" w:sz="6" w:space="0" w:color="E5E7EB"/>
          </w:divBdr>
          <w:divsChild>
            <w:div w:id="2099788827">
              <w:marLeft w:val="0"/>
              <w:marRight w:val="0"/>
              <w:marTop w:val="0"/>
              <w:marBottom w:val="0"/>
              <w:divBdr>
                <w:top w:val="single" w:sz="2" w:space="0" w:color="E5E5E5"/>
                <w:left w:val="single" w:sz="2" w:space="0" w:color="E5E5E5"/>
                <w:bottom w:val="single" w:sz="2" w:space="0" w:color="E5E5E5"/>
                <w:right w:val="single" w:sz="2" w:space="0" w:color="E5E5E5"/>
              </w:divBdr>
              <w:divsChild>
                <w:div w:id="356196467">
                  <w:marLeft w:val="0"/>
                  <w:marRight w:val="0"/>
                  <w:marTop w:val="0"/>
                  <w:marBottom w:val="0"/>
                  <w:divBdr>
                    <w:top w:val="single" w:sz="2" w:space="0" w:color="E5E5E5"/>
                    <w:left w:val="single" w:sz="2" w:space="0" w:color="E5E5E5"/>
                    <w:bottom w:val="single" w:sz="2" w:space="0" w:color="E5E5E5"/>
                    <w:right w:val="single" w:sz="2" w:space="0" w:color="E5E5E5"/>
                  </w:divBdr>
                  <w:divsChild>
                    <w:div w:id="653409505">
                      <w:marLeft w:val="0"/>
                      <w:marRight w:val="0"/>
                      <w:marTop w:val="0"/>
                      <w:marBottom w:val="0"/>
                      <w:divBdr>
                        <w:top w:val="single" w:sz="2" w:space="0" w:color="E5E5E5"/>
                        <w:left w:val="single" w:sz="2" w:space="0" w:color="E5E5E5"/>
                        <w:bottom w:val="single" w:sz="2" w:space="0" w:color="E5E5E5"/>
                        <w:right w:val="single" w:sz="2" w:space="0" w:color="E5E5E5"/>
                      </w:divBdr>
                      <w:divsChild>
                        <w:div w:id="368650701">
                          <w:marLeft w:val="0"/>
                          <w:marRight w:val="0"/>
                          <w:marTop w:val="0"/>
                          <w:marBottom w:val="0"/>
                          <w:divBdr>
                            <w:top w:val="single" w:sz="2" w:space="0" w:color="E5E5E5"/>
                            <w:left w:val="single" w:sz="2" w:space="0" w:color="E5E5E5"/>
                            <w:bottom w:val="single" w:sz="2" w:space="0" w:color="E5E5E5"/>
                            <w:right w:val="single" w:sz="2" w:space="0" w:color="E5E5E5"/>
                          </w:divBdr>
                          <w:divsChild>
                            <w:div w:id="950164750">
                              <w:marLeft w:val="0"/>
                              <w:marRight w:val="0"/>
                              <w:marTop w:val="0"/>
                              <w:marBottom w:val="0"/>
                              <w:divBdr>
                                <w:top w:val="single" w:sz="2" w:space="0" w:color="E5E5E5"/>
                                <w:left w:val="single" w:sz="2" w:space="0" w:color="E5E5E5"/>
                                <w:bottom w:val="single" w:sz="2" w:space="0" w:color="E5E5E5"/>
                                <w:right w:val="single" w:sz="2" w:space="0" w:color="E5E5E5"/>
                              </w:divBdr>
                              <w:divsChild>
                                <w:div w:id="820384887">
                                  <w:marLeft w:val="0"/>
                                  <w:marRight w:val="0"/>
                                  <w:marTop w:val="0"/>
                                  <w:marBottom w:val="0"/>
                                  <w:divBdr>
                                    <w:top w:val="single" w:sz="2" w:space="0" w:color="E5E5E5"/>
                                    <w:left w:val="single" w:sz="2" w:space="0" w:color="E5E5E5"/>
                                    <w:bottom w:val="single" w:sz="2" w:space="0" w:color="E5E5E5"/>
                                    <w:right w:val="single" w:sz="2" w:space="0" w:color="E5E5E5"/>
                                  </w:divBdr>
                                  <w:divsChild>
                                    <w:div w:id="2142918493">
                                      <w:marLeft w:val="0"/>
                                      <w:marRight w:val="0"/>
                                      <w:marTop w:val="0"/>
                                      <w:marBottom w:val="0"/>
                                      <w:divBdr>
                                        <w:top w:val="single" w:sz="2" w:space="0" w:color="E5E5E5"/>
                                        <w:left w:val="single" w:sz="2" w:space="0" w:color="E5E5E5"/>
                                        <w:bottom w:val="single" w:sz="2" w:space="0" w:color="E5E5E5"/>
                                        <w:right w:val="single" w:sz="2" w:space="0" w:color="E5E5E5"/>
                                      </w:divBdr>
                                      <w:divsChild>
                                        <w:div w:id="80377090">
                                          <w:marLeft w:val="0"/>
                                          <w:marRight w:val="0"/>
                                          <w:marTop w:val="0"/>
                                          <w:marBottom w:val="0"/>
                                          <w:divBdr>
                                            <w:top w:val="single" w:sz="2" w:space="0" w:color="E5E5E5"/>
                                            <w:left w:val="single" w:sz="2" w:space="0" w:color="E5E5E5"/>
                                            <w:bottom w:val="single" w:sz="2" w:space="0" w:color="E5E5E5"/>
                                            <w:right w:val="single" w:sz="2" w:space="0" w:color="E5E5E5"/>
                                          </w:divBdr>
                                          <w:divsChild>
                                            <w:div w:id="1560442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99922064">
                                      <w:marLeft w:val="0"/>
                                      <w:marRight w:val="0"/>
                                      <w:marTop w:val="0"/>
                                      <w:marBottom w:val="0"/>
                                      <w:divBdr>
                                        <w:top w:val="single" w:sz="2" w:space="0" w:color="E5E5E5"/>
                                        <w:left w:val="single" w:sz="2" w:space="0" w:color="E5E5E5"/>
                                        <w:bottom w:val="single" w:sz="2" w:space="0" w:color="E5E5E5"/>
                                        <w:right w:val="single" w:sz="2" w:space="0" w:color="E5E5E5"/>
                                      </w:divBdr>
                                      <w:divsChild>
                                        <w:div w:id="2109809306">
                                          <w:marLeft w:val="0"/>
                                          <w:marRight w:val="0"/>
                                          <w:marTop w:val="0"/>
                                          <w:marBottom w:val="0"/>
                                          <w:divBdr>
                                            <w:top w:val="single" w:sz="2" w:space="0" w:color="E5E5E5"/>
                                            <w:left w:val="single" w:sz="2" w:space="0" w:color="E5E5E5"/>
                                            <w:bottom w:val="single" w:sz="2" w:space="0" w:color="E5E5E5"/>
                                            <w:right w:val="single" w:sz="2" w:space="0" w:color="E5E5E5"/>
                                          </w:divBdr>
                                          <w:divsChild>
                                            <w:div w:id="9038323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09179063">
                                      <w:marLeft w:val="0"/>
                                      <w:marRight w:val="0"/>
                                      <w:marTop w:val="0"/>
                                      <w:marBottom w:val="0"/>
                                      <w:divBdr>
                                        <w:top w:val="single" w:sz="2" w:space="0" w:color="E5E5E5"/>
                                        <w:left w:val="single" w:sz="2" w:space="0" w:color="E5E5E5"/>
                                        <w:bottom w:val="single" w:sz="2" w:space="0" w:color="E5E5E5"/>
                                        <w:right w:val="single" w:sz="2" w:space="0" w:color="E5E5E5"/>
                                      </w:divBdr>
                                      <w:divsChild>
                                        <w:div w:id="1135414080">
                                          <w:marLeft w:val="0"/>
                                          <w:marRight w:val="0"/>
                                          <w:marTop w:val="0"/>
                                          <w:marBottom w:val="0"/>
                                          <w:divBdr>
                                            <w:top w:val="single" w:sz="2" w:space="0" w:color="E5E5E5"/>
                                            <w:left w:val="single" w:sz="2" w:space="0" w:color="E5E5E5"/>
                                            <w:bottom w:val="single" w:sz="2" w:space="0" w:color="E5E5E5"/>
                                            <w:right w:val="single" w:sz="2" w:space="0" w:color="E5E5E5"/>
                                          </w:divBdr>
                                          <w:divsChild>
                                            <w:div w:id="6591931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78900787">
                                      <w:marLeft w:val="0"/>
                                      <w:marRight w:val="0"/>
                                      <w:marTop w:val="0"/>
                                      <w:marBottom w:val="0"/>
                                      <w:divBdr>
                                        <w:top w:val="single" w:sz="2" w:space="0" w:color="E5E5E5"/>
                                        <w:left w:val="single" w:sz="2" w:space="0" w:color="E5E5E5"/>
                                        <w:bottom w:val="single" w:sz="2" w:space="0" w:color="E5E5E5"/>
                                        <w:right w:val="single" w:sz="2" w:space="0" w:color="E5E5E5"/>
                                      </w:divBdr>
                                      <w:divsChild>
                                        <w:div w:id="324867169">
                                          <w:marLeft w:val="0"/>
                                          <w:marRight w:val="0"/>
                                          <w:marTop w:val="0"/>
                                          <w:marBottom w:val="0"/>
                                          <w:divBdr>
                                            <w:top w:val="single" w:sz="2" w:space="0" w:color="E5E5E5"/>
                                            <w:left w:val="single" w:sz="2" w:space="0" w:color="E5E5E5"/>
                                            <w:bottom w:val="single" w:sz="2" w:space="0" w:color="E5E5E5"/>
                                            <w:right w:val="single" w:sz="2" w:space="0" w:color="E5E5E5"/>
                                          </w:divBdr>
                                          <w:divsChild>
                                            <w:div w:id="11791539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99482057">
                                      <w:marLeft w:val="0"/>
                                      <w:marRight w:val="0"/>
                                      <w:marTop w:val="0"/>
                                      <w:marBottom w:val="0"/>
                                      <w:divBdr>
                                        <w:top w:val="single" w:sz="2" w:space="0" w:color="E5E5E5"/>
                                        <w:left w:val="single" w:sz="2" w:space="0" w:color="E5E5E5"/>
                                        <w:bottom w:val="single" w:sz="2" w:space="0" w:color="E5E5E5"/>
                                        <w:right w:val="single" w:sz="2" w:space="0" w:color="E5E5E5"/>
                                      </w:divBdr>
                                      <w:divsChild>
                                        <w:div w:id="2023973749">
                                          <w:marLeft w:val="0"/>
                                          <w:marRight w:val="0"/>
                                          <w:marTop w:val="0"/>
                                          <w:marBottom w:val="0"/>
                                          <w:divBdr>
                                            <w:top w:val="single" w:sz="2" w:space="0" w:color="E5E5E5"/>
                                            <w:left w:val="single" w:sz="2" w:space="0" w:color="E5E5E5"/>
                                            <w:bottom w:val="single" w:sz="2" w:space="0" w:color="E5E5E5"/>
                                            <w:right w:val="single" w:sz="2" w:space="0" w:color="E5E5E5"/>
                                          </w:divBdr>
                                          <w:divsChild>
                                            <w:div w:id="7627270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7750541">
                                      <w:marLeft w:val="0"/>
                                      <w:marRight w:val="0"/>
                                      <w:marTop w:val="0"/>
                                      <w:marBottom w:val="0"/>
                                      <w:divBdr>
                                        <w:top w:val="single" w:sz="2" w:space="0" w:color="E5E5E5"/>
                                        <w:left w:val="single" w:sz="2" w:space="0" w:color="E5E5E5"/>
                                        <w:bottom w:val="single" w:sz="2" w:space="0" w:color="E5E5E5"/>
                                        <w:right w:val="single" w:sz="2" w:space="0" w:color="E5E5E5"/>
                                      </w:divBdr>
                                      <w:divsChild>
                                        <w:div w:id="545796970">
                                          <w:marLeft w:val="0"/>
                                          <w:marRight w:val="0"/>
                                          <w:marTop w:val="0"/>
                                          <w:marBottom w:val="0"/>
                                          <w:divBdr>
                                            <w:top w:val="single" w:sz="2" w:space="0" w:color="E5E5E5"/>
                                            <w:left w:val="single" w:sz="2" w:space="0" w:color="E5E5E5"/>
                                            <w:bottom w:val="single" w:sz="2" w:space="0" w:color="E5E5E5"/>
                                            <w:right w:val="single" w:sz="2" w:space="0" w:color="E5E5E5"/>
                                          </w:divBdr>
                                          <w:divsChild>
                                            <w:div w:id="3948574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2442962">
                                      <w:marLeft w:val="0"/>
                                      <w:marRight w:val="0"/>
                                      <w:marTop w:val="0"/>
                                      <w:marBottom w:val="0"/>
                                      <w:divBdr>
                                        <w:top w:val="single" w:sz="2" w:space="0" w:color="E5E5E5"/>
                                        <w:left w:val="single" w:sz="2" w:space="0" w:color="E5E5E5"/>
                                        <w:bottom w:val="single" w:sz="2" w:space="0" w:color="E5E5E5"/>
                                        <w:right w:val="single" w:sz="2" w:space="0" w:color="E5E5E5"/>
                                      </w:divBdr>
                                      <w:divsChild>
                                        <w:div w:id="1419446908">
                                          <w:marLeft w:val="0"/>
                                          <w:marRight w:val="0"/>
                                          <w:marTop w:val="0"/>
                                          <w:marBottom w:val="0"/>
                                          <w:divBdr>
                                            <w:top w:val="single" w:sz="2" w:space="0" w:color="E5E5E5"/>
                                            <w:left w:val="single" w:sz="2" w:space="0" w:color="E5E5E5"/>
                                            <w:bottom w:val="single" w:sz="2" w:space="0" w:color="E5E5E5"/>
                                            <w:right w:val="single" w:sz="2" w:space="0" w:color="E5E5E5"/>
                                          </w:divBdr>
                                          <w:divsChild>
                                            <w:div w:id="5473766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58936616">
                                      <w:marLeft w:val="0"/>
                                      <w:marRight w:val="0"/>
                                      <w:marTop w:val="0"/>
                                      <w:marBottom w:val="0"/>
                                      <w:divBdr>
                                        <w:top w:val="single" w:sz="2" w:space="0" w:color="E5E5E5"/>
                                        <w:left w:val="single" w:sz="2" w:space="0" w:color="E5E5E5"/>
                                        <w:bottom w:val="single" w:sz="2" w:space="0" w:color="E5E5E5"/>
                                        <w:right w:val="single" w:sz="2" w:space="0" w:color="E5E5E5"/>
                                      </w:divBdr>
                                      <w:divsChild>
                                        <w:div w:id="524368905">
                                          <w:marLeft w:val="0"/>
                                          <w:marRight w:val="0"/>
                                          <w:marTop w:val="0"/>
                                          <w:marBottom w:val="0"/>
                                          <w:divBdr>
                                            <w:top w:val="single" w:sz="2" w:space="0" w:color="E5E5E5"/>
                                            <w:left w:val="single" w:sz="2" w:space="0" w:color="E5E5E5"/>
                                            <w:bottom w:val="single" w:sz="2" w:space="0" w:color="E5E5E5"/>
                                            <w:right w:val="single" w:sz="2" w:space="0" w:color="E5E5E5"/>
                                          </w:divBdr>
                                          <w:divsChild>
                                            <w:div w:id="15599015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26055901">
                                      <w:marLeft w:val="0"/>
                                      <w:marRight w:val="0"/>
                                      <w:marTop w:val="0"/>
                                      <w:marBottom w:val="0"/>
                                      <w:divBdr>
                                        <w:top w:val="single" w:sz="2" w:space="0" w:color="E5E5E5"/>
                                        <w:left w:val="single" w:sz="2" w:space="0" w:color="E5E5E5"/>
                                        <w:bottom w:val="single" w:sz="2" w:space="0" w:color="E5E5E5"/>
                                        <w:right w:val="single" w:sz="2" w:space="0" w:color="E5E5E5"/>
                                      </w:divBdr>
                                      <w:divsChild>
                                        <w:div w:id="840002955">
                                          <w:marLeft w:val="0"/>
                                          <w:marRight w:val="0"/>
                                          <w:marTop w:val="0"/>
                                          <w:marBottom w:val="0"/>
                                          <w:divBdr>
                                            <w:top w:val="single" w:sz="2" w:space="0" w:color="E5E5E5"/>
                                            <w:left w:val="single" w:sz="2" w:space="0" w:color="E5E5E5"/>
                                            <w:bottom w:val="single" w:sz="2" w:space="0" w:color="E5E5E5"/>
                                            <w:right w:val="single" w:sz="2" w:space="0" w:color="E5E5E5"/>
                                          </w:divBdr>
                                          <w:divsChild>
                                            <w:div w:id="18636617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78211090">
                                      <w:marLeft w:val="0"/>
                                      <w:marRight w:val="0"/>
                                      <w:marTop w:val="0"/>
                                      <w:marBottom w:val="0"/>
                                      <w:divBdr>
                                        <w:top w:val="single" w:sz="2" w:space="0" w:color="E5E5E5"/>
                                        <w:left w:val="single" w:sz="2" w:space="0" w:color="E5E5E5"/>
                                        <w:bottom w:val="single" w:sz="2" w:space="0" w:color="E5E5E5"/>
                                        <w:right w:val="single" w:sz="2" w:space="0" w:color="E5E5E5"/>
                                      </w:divBdr>
                                      <w:divsChild>
                                        <w:div w:id="772238927">
                                          <w:marLeft w:val="0"/>
                                          <w:marRight w:val="0"/>
                                          <w:marTop w:val="0"/>
                                          <w:marBottom w:val="0"/>
                                          <w:divBdr>
                                            <w:top w:val="single" w:sz="2" w:space="0" w:color="E5E5E5"/>
                                            <w:left w:val="single" w:sz="2" w:space="0" w:color="E5E5E5"/>
                                            <w:bottom w:val="single" w:sz="2" w:space="0" w:color="E5E5E5"/>
                                            <w:right w:val="single" w:sz="2" w:space="0" w:color="E5E5E5"/>
                                          </w:divBdr>
                                          <w:divsChild>
                                            <w:div w:id="6447034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A%20LAB\AppData\Local\Microsoft\Office\16.0\DTS\en-IN%7bE680277C-CB1B-435A-8508-7B1DDC51C370%7d\%7bA24DB53A-414B-42D4-BF72-B1CC25648046%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{A24DB53A-414B-42D4-BF72-B1CC25648046}TF2de6fc23-48e8-448b-960e-1bdc6e9248ab4ef8d1ac_win32-7424dd8ab5ea</Template>
  <TotalTime>18</TotalTime>
  <Pages>2</Pages>
  <Words>254</Words>
  <Characters>1453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cp:revision>
  <cp:lastPrinted>2026-09-18T10:17:00Z</cp:lastPrinted>
  <dcterms:created xsi:type="dcterms:W3CDTF">2026-09-18T09:39:00Z</dcterms:created>
  <dcterms:modified xsi:type="dcterms:W3CDTF">2026-09-18T11:03:00Z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